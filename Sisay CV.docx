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54643C" w14:textId="77777777" w:rsidR="00F5689F" w:rsidRPr="008450E9" w:rsidRDefault="008450E9" w:rsidP="008450E9">
      <w:pPr>
        <w:spacing w:after="0"/>
        <w:rPr>
          <w:sz w:val="12"/>
          <w:szCs w:val="4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3C1424E" wp14:editId="66131AA2">
                <wp:simplePos x="0" y="0"/>
                <wp:positionH relativeFrom="page">
                  <wp:posOffset>0</wp:posOffset>
                </wp:positionH>
                <wp:positionV relativeFrom="paragraph">
                  <wp:posOffset>-902970</wp:posOffset>
                </wp:positionV>
                <wp:extent cx="7767955" cy="10970260"/>
                <wp:effectExtent l="0" t="0" r="4445" b="254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7955" cy="10970260"/>
                          <a:chOff x="4272" y="-176136"/>
                          <a:chExt cx="7768127" cy="10242868"/>
                        </a:xfrm>
                      </wpg:grpSpPr>
                      <wps:wsp>
                        <wps:cNvPr id="2" name="Freeform: Shape 2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EE8CA9B-42E8-45CD-941E-88F6A544ADD6}"/>
                            </a:ext>
                            <a:ext uri="{C183D7F6-B498-43B3-948B-1728B52AA6E4}">
    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    </a:ext>
                          </a:extLst>
                        </wps:cNvPr>
                        <wps:cNvSpPr/>
                        <wps:spPr>
                          <a:xfrm>
                            <a:off x="4278" y="-176136"/>
                            <a:ext cx="7768121" cy="10058400"/>
                          </a:xfrm>
                          <a:custGeom>
                            <a:avLst/>
                            <a:gdLst>
                              <a:gd name="connsiteX0" fmla="*/ 0 w 7772400"/>
                              <a:gd name="connsiteY0" fmla="*/ 0 h 8051800"/>
                              <a:gd name="connsiteX1" fmla="*/ 7772400 w 7772400"/>
                              <a:gd name="connsiteY1" fmla="*/ 0 h 8051800"/>
                              <a:gd name="connsiteX2" fmla="*/ 7772400 w 7772400"/>
                              <a:gd name="connsiteY2" fmla="*/ 8051800 h 8051800"/>
                              <a:gd name="connsiteX3" fmla="*/ 0 w 7772400"/>
                              <a:gd name="connsiteY3" fmla="*/ 8051800 h 8051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772400" h="80518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8051800"/>
                                </a:lnTo>
                                <a:lnTo>
                                  <a:pt x="0" y="805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3" name="Rectangle 3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CCAA334-7DB9-47BD-862B-F3346F5E0253}"/>
                            </a:ext>
                            <a:ext uri="{C183D7F6-B498-43B3-948B-1728B52AA6E4}">
    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 rot="5400000">
                            <a:off x="-1217930" y="1222202"/>
                            <a:ext cx="2984404" cy="54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Rectangle 5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1B150F0-1397-4F96-9526-9F7DB5343CA5}"/>
                            </a:ext>
                            <a:ext uri="{C183D7F6-B498-43B3-948B-1728B52AA6E4}">
                              <adec:decorative xmlns:adec="http://schemas.microsoft.com/office/drawing/2017/decorativ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2159000" y="9526732"/>
                            <a:ext cx="5114588" cy="54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0B68C45" id="Group 4" o:spid="_x0000_s1026" alt="&quot;&quot;" style="position:absolute;margin-left:0;margin-top:-71.1pt;width:611.65pt;height:863.8pt;z-index:-251657216;mso-position-horizontal-relative:page;mso-height-relative:margin" coordorigin="42,-1761" coordsize="77681,102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">
                <v:shape id="Freeform: Shape 2" o:spid="_x0000_s1027" alt="&quot;&quot;" style="position:absolute;left:42;top:-1761;width:77681;height:100583;visibility:visible;mso-wrap-style:square;v-text-anchor:middle" coordsize="7772400,805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" path="m,l7772400,r,8051800l,8051800,,xe" fillcolor="#a9d4db [3204]" stroked="f" strokeweight="1pt">
                  <v:stroke joinstyle="miter"/>
                  <v:path arrowok="t" o:connecttype="custom" o:connectlocs="0,0;7768121,0;7768121,10058400;0,10058400" o:connectangles="0,0,0,0"/>
                </v:shape>
                <v:rect id="Rectangle 3" o:spid="_x0000_s1028" alt="&quot;&quot;" style="position:absolute;left:-12180;top:12222;width:29844;height:540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" fillcolor="white [3212]" stroked="f" strokeweight="1pt"/>
                <v:rect id="Rectangle 5" o:spid="_x0000_s1029" alt="&quot;&quot;" style="position:absolute;left:21590;top:95267;width:51145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" fillcolor="white [3212]" stroked="f" strokeweight="1pt"/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2314"/>
        <w:gridCol w:w="230"/>
        <w:gridCol w:w="2594"/>
        <w:gridCol w:w="298"/>
        <w:gridCol w:w="2590"/>
        <w:gridCol w:w="298"/>
      </w:tblGrid>
      <w:tr w:rsidR="008450E9" w:rsidRPr="009933D0" w14:paraId="55E4B133" w14:textId="77777777" w:rsidTr="008450E9">
        <w:trPr>
          <w:trHeight w:val="1872"/>
        </w:trPr>
        <w:tc>
          <w:tcPr>
            <w:tcW w:w="5000" w:type="pct"/>
            <w:gridSpan w:val="6"/>
          </w:tcPr>
          <w:p w14:paraId="486F229E" w14:textId="77777777" w:rsidR="0056363F" w:rsidRPr="0056363F" w:rsidRDefault="0056363F" w:rsidP="008450E9">
            <w:pPr>
              <w:pStyle w:val="Address"/>
              <w:rPr>
                <w:lang w:val="it-IT"/>
              </w:rPr>
            </w:pPr>
            <w:r w:rsidRPr="0056363F">
              <w:rPr>
                <w:lang w:val="it-IT"/>
              </w:rPr>
              <w:t>Bole Michael</w:t>
            </w:r>
          </w:p>
          <w:p w14:paraId="0BAFBFE3" w14:textId="614A6968" w:rsidR="008450E9" w:rsidRPr="0056363F" w:rsidRDefault="0056363F" w:rsidP="008450E9">
            <w:pPr>
              <w:pStyle w:val="Address"/>
              <w:rPr>
                <w:lang w:val="it-IT"/>
              </w:rPr>
            </w:pPr>
            <w:r w:rsidRPr="0056363F">
              <w:rPr>
                <w:lang w:val="it-IT"/>
              </w:rPr>
              <w:t>Addis Ababa</w:t>
            </w:r>
            <w:r w:rsidR="008450E9" w:rsidRPr="0056363F">
              <w:rPr>
                <w:lang w:val="it-IT"/>
              </w:rPr>
              <w:t xml:space="preserve"> </w:t>
            </w:r>
          </w:p>
          <w:p w14:paraId="70611D7C" w14:textId="77E92DD7" w:rsidR="008450E9" w:rsidRPr="0056363F" w:rsidRDefault="0056363F" w:rsidP="008450E9">
            <w:pPr>
              <w:pStyle w:val="Address"/>
              <w:rPr>
                <w:lang w:val="it-IT"/>
              </w:rPr>
            </w:pPr>
            <w:r w:rsidRPr="0056363F">
              <w:rPr>
                <w:lang w:val="it-IT"/>
              </w:rPr>
              <w:t>+2</w:t>
            </w:r>
            <w:r>
              <w:rPr>
                <w:lang w:val="it-IT"/>
              </w:rPr>
              <w:t>51 912619239</w:t>
            </w:r>
          </w:p>
          <w:p w14:paraId="58B51CD3" w14:textId="51ECFE4F" w:rsidR="008450E9" w:rsidRPr="0056363F" w:rsidRDefault="0056363F" w:rsidP="008450E9">
            <w:pPr>
              <w:pStyle w:val="Address"/>
              <w:rPr>
                <w:lang w:val="it-IT"/>
              </w:rPr>
            </w:pPr>
            <w:r>
              <w:rPr>
                <w:lang w:val="it-IT"/>
              </w:rPr>
              <w:t>s</w:t>
            </w:r>
            <w:r w:rsidRPr="0056363F">
              <w:rPr>
                <w:lang w:val="it-IT"/>
              </w:rPr>
              <w:t>isaybelete123</w:t>
            </w:r>
            <w:r>
              <w:rPr>
                <w:lang w:val="it-IT"/>
              </w:rPr>
              <w:t>4</w:t>
            </w:r>
            <w:r w:rsidRPr="0056363F">
              <w:rPr>
                <w:lang w:val="it-IT"/>
              </w:rPr>
              <w:t>@gmail.com</w:t>
            </w:r>
          </w:p>
          <w:p w14:paraId="371FB161" w14:textId="7EBAA8EC" w:rsidR="008450E9" w:rsidRPr="0056363F" w:rsidRDefault="008450E9" w:rsidP="008450E9">
            <w:pPr>
              <w:pStyle w:val="Address"/>
              <w:rPr>
                <w:lang w:val="it-IT"/>
              </w:rPr>
            </w:pPr>
          </w:p>
        </w:tc>
      </w:tr>
      <w:tr w:rsidR="008450E9" w14:paraId="556DC4F0" w14:textId="77777777" w:rsidTr="00F97F12">
        <w:trPr>
          <w:trHeight w:val="2448"/>
        </w:trPr>
        <w:tc>
          <w:tcPr>
            <w:tcW w:w="5000" w:type="pct"/>
            <w:gridSpan w:val="6"/>
          </w:tcPr>
          <w:p w14:paraId="52C19244" w14:textId="77777777" w:rsidR="0056363F" w:rsidRDefault="0056363F" w:rsidP="008450E9">
            <w:pPr>
              <w:pStyle w:val="Title"/>
            </w:pPr>
            <w:r>
              <w:t xml:space="preserve">Sisay </w:t>
            </w:r>
          </w:p>
          <w:p w14:paraId="416EDEFF" w14:textId="2E550472" w:rsidR="008450E9" w:rsidRDefault="0056363F" w:rsidP="008450E9">
            <w:pPr>
              <w:pStyle w:val="Title"/>
            </w:pPr>
            <w:r>
              <w:t>Belete</w:t>
            </w:r>
            <w:r w:rsidR="008450E9">
              <w:t xml:space="preserve"> </w:t>
            </w:r>
          </w:p>
        </w:tc>
      </w:tr>
      <w:tr w:rsidR="008450E9" w14:paraId="12CCB990" w14:textId="77777777" w:rsidTr="00C84C7D">
        <w:trPr>
          <w:trHeight w:val="1152"/>
        </w:trPr>
        <w:tc>
          <w:tcPr>
            <w:tcW w:w="5000" w:type="pct"/>
            <w:gridSpan w:val="6"/>
          </w:tcPr>
          <w:p w14:paraId="6F28FF08" w14:textId="68A457BD" w:rsidR="008450E9" w:rsidRDefault="0056363F" w:rsidP="00F97F12">
            <w:pPr>
              <w:pStyle w:val="Objective"/>
            </w:pPr>
            <w:r>
              <w:t>I am an experienced web developer and aspiring entrepreneur</w:t>
            </w:r>
            <w:r w:rsidR="008450E9" w:rsidRPr="00E6525B">
              <w:t xml:space="preserve"> </w:t>
            </w:r>
            <w:r>
              <w:t>looking for opportunities to further develop my skills in coding</w:t>
            </w:r>
            <w:r w:rsidR="00AA1E59">
              <w:t>, developing and marketing of computer softwares.</w:t>
            </w:r>
          </w:p>
        </w:tc>
      </w:tr>
      <w:tr w:rsidR="00F97F12" w:rsidRPr="00C84C7D" w14:paraId="7E6C7872" w14:textId="77777777" w:rsidTr="009B3F26">
        <w:tc>
          <w:tcPr>
            <w:tcW w:w="1528" w:type="pct"/>
            <w:gridSpan w:val="2"/>
          </w:tcPr>
          <w:p w14:paraId="52F79344" w14:textId="65649F1D" w:rsidR="00F97F12" w:rsidRPr="00C84C7D" w:rsidRDefault="00AA1E59" w:rsidP="00C84C7D">
            <w:pPr>
              <w:pStyle w:val="Heading1"/>
            </w:pPr>
            <w:r>
              <w:t>Web Developer</w:t>
            </w:r>
          </w:p>
        </w:tc>
        <w:tc>
          <w:tcPr>
            <w:tcW w:w="1737" w:type="pct"/>
            <w:gridSpan w:val="2"/>
          </w:tcPr>
          <w:p w14:paraId="7ED97C41" w14:textId="3C473782" w:rsidR="00F97F12" w:rsidRPr="00C84C7D" w:rsidRDefault="00AA1E59" w:rsidP="00C84C7D">
            <w:pPr>
              <w:pStyle w:val="Heading1"/>
            </w:pPr>
            <w:r>
              <w:t>Database Designer</w:t>
            </w:r>
          </w:p>
        </w:tc>
        <w:tc>
          <w:tcPr>
            <w:tcW w:w="1736" w:type="pct"/>
            <w:gridSpan w:val="2"/>
          </w:tcPr>
          <w:p w14:paraId="7880C0AC" w14:textId="2796038B" w:rsidR="00F97F12" w:rsidRPr="00C84C7D" w:rsidRDefault="00391193" w:rsidP="00C84C7D">
            <w:pPr>
              <w:pStyle w:val="Heading1"/>
            </w:pPr>
            <w:r>
              <w:t xml:space="preserve">Intern </w:t>
            </w:r>
            <w:r w:rsidR="00F97F12" w:rsidRPr="00C84C7D">
              <w:t xml:space="preserve"> </w:t>
            </w:r>
          </w:p>
        </w:tc>
      </w:tr>
      <w:tr w:rsidR="00AD181F" w14:paraId="279C3C22" w14:textId="77777777" w:rsidTr="009B3F26">
        <w:trPr>
          <w:trHeight w:val="1008"/>
        </w:trPr>
        <w:tc>
          <w:tcPr>
            <w:tcW w:w="139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55B842" w14:textId="5F550F40" w:rsidR="00AD181F" w:rsidRDefault="00AA1E59" w:rsidP="00AD181F">
            <w:pPr>
              <w:pStyle w:val="Company"/>
            </w:pPr>
            <w:r>
              <w:t>Yeghagebeya</w:t>
            </w:r>
          </w:p>
          <w:p w14:paraId="4D8A85C8" w14:textId="6DB6B5FE" w:rsidR="00AD181F" w:rsidRDefault="00AA1E59" w:rsidP="00AD181F">
            <w:pPr>
              <w:pStyle w:val="DateRange"/>
            </w:pPr>
            <w:r>
              <w:t>February 2021 – May 2022</w:t>
            </w:r>
          </w:p>
        </w:tc>
        <w:tc>
          <w:tcPr>
            <w:tcW w:w="138" w:type="pct"/>
            <w:vAlign w:val="center"/>
          </w:tcPr>
          <w:p w14:paraId="563B2046" w14:textId="77777777" w:rsidR="00AD181F" w:rsidRPr="00F97F12" w:rsidRDefault="00AD181F" w:rsidP="00AD181F">
            <w:pPr>
              <w:pStyle w:val="DateRange"/>
            </w:pPr>
          </w:p>
        </w:tc>
        <w:tc>
          <w:tcPr>
            <w:tcW w:w="155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51F65F" w14:textId="39BEC67C" w:rsidR="00AD181F" w:rsidRDefault="00AA1E59" w:rsidP="00AD181F">
            <w:pPr>
              <w:pStyle w:val="Company"/>
            </w:pPr>
            <w:r>
              <w:t>Feker Building</w:t>
            </w:r>
            <w:r w:rsidR="00AD181F">
              <w:t xml:space="preserve"> </w:t>
            </w:r>
          </w:p>
          <w:p w14:paraId="2465654B" w14:textId="4531D984" w:rsidR="00AD181F" w:rsidRPr="00F97F12" w:rsidRDefault="00391193" w:rsidP="00AD181F">
            <w:pPr>
              <w:pStyle w:val="DateRange"/>
            </w:pPr>
            <w:r>
              <w:t>January 2020 – June 2020</w:t>
            </w:r>
          </w:p>
        </w:tc>
        <w:tc>
          <w:tcPr>
            <w:tcW w:w="179" w:type="pct"/>
            <w:vAlign w:val="center"/>
          </w:tcPr>
          <w:p w14:paraId="60EBAC5C" w14:textId="77777777" w:rsidR="00AD181F" w:rsidRPr="00F97F12" w:rsidRDefault="00AD181F" w:rsidP="00AD181F">
            <w:pPr>
              <w:pStyle w:val="DateRange"/>
            </w:pPr>
          </w:p>
        </w:tc>
        <w:tc>
          <w:tcPr>
            <w:tcW w:w="155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03584" w14:textId="441B1540" w:rsidR="00AD181F" w:rsidRDefault="00EA53FF" w:rsidP="00AD181F">
            <w:pPr>
              <w:pStyle w:val="Company"/>
            </w:pPr>
            <w:r>
              <w:t>Digital Africa</w:t>
            </w:r>
            <w:r w:rsidR="00AD181F">
              <w:t xml:space="preserve"> </w:t>
            </w:r>
          </w:p>
          <w:p w14:paraId="5651D89A" w14:textId="3BBDF5A8" w:rsidR="00AD181F" w:rsidRPr="00F97F12" w:rsidRDefault="00F57D03" w:rsidP="00AD181F">
            <w:pPr>
              <w:pStyle w:val="DateRange"/>
            </w:pPr>
            <w:r>
              <w:t>2014-2015</w:t>
            </w:r>
          </w:p>
        </w:tc>
        <w:tc>
          <w:tcPr>
            <w:tcW w:w="180" w:type="pct"/>
            <w:vAlign w:val="center"/>
          </w:tcPr>
          <w:p w14:paraId="1CEF6902" w14:textId="77777777" w:rsidR="00AD181F" w:rsidRPr="00F97F12" w:rsidRDefault="00AD181F" w:rsidP="00AD181F">
            <w:pPr>
              <w:pStyle w:val="DateRange"/>
            </w:pPr>
          </w:p>
        </w:tc>
      </w:tr>
      <w:tr w:rsidR="00F97F12" w14:paraId="56880910" w14:textId="77777777" w:rsidTr="009B3F26">
        <w:trPr>
          <w:trHeight w:val="2277"/>
        </w:trPr>
        <w:tc>
          <w:tcPr>
            <w:tcW w:w="1528" w:type="pct"/>
            <w:gridSpan w:val="2"/>
            <w:tcMar>
              <w:top w:w="360" w:type="dxa"/>
              <w:left w:w="115" w:type="dxa"/>
              <w:right w:w="115" w:type="dxa"/>
            </w:tcMar>
          </w:tcPr>
          <w:p w14:paraId="2FBBA5FD" w14:textId="61BFE448" w:rsidR="00F97F12" w:rsidRPr="00F97F12" w:rsidRDefault="00AA1E59" w:rsidP="00AD181F">
            <w:r>
              <w:t xml:space="preserve">I developed a fully functional e-commerce website. The address for the site is as follows: </w:t>
            </w:r>
          </w:p>
        </w:tc>
        <w:tc>
          <w:tcPr>
            <w:tcW w:w="1737" w:type="pct"/>
            <w:gridSpan w:val="2"/>
            <w:tcMar>
              <w:top w:w="360" w:type="dxa"/>
              <w:left w:w="115" w:type="dxa"/>
              <w:right w:w="115" w:type="dxa"/>
            </w:tcMar>
          </w:tcPr>
          <w:p w14:paraId="4CDBB93F" w14:textId="637F8A27" w:rsidR="00F97F12" w:rsidRPr="00F97F12" w:rsidRDefault="00391193" w:rsidP="00AD181F">
            <w:r>
              <w:t>I developed a java based building management system and database to serve as a tool for rent and expense management.</w:t>
            </w:r>
          </w:p>
        </w:tc>
        <w:tc>
          <w:tcPr>
            <w:tcW w:w="1736" w:type="pct"/>
            <w:gridSpan w:val="2"/>
            <w:tcMar>
              <w:top w:w="360" w:type="dxa"/>
              <w:left w:w="115" w:type="dxa"/>
              <w:right w:w="115" w:type="dxa"/>
            </w:tcMar>
          </w:tcPr>
          <w:p w14:paraId="245E73AA" w14:textId="63D06834" w:rsidR="00F97F12" w:rsidRPr="00F97F12" w:rsidRDefault="00F57D03" w:rsidP="00AD181F">
            <w:r>
              <w:t xml:space="preserve">I supported the Digital Africa management with web design and other </w:t>
            </w:r>
            <w:r w:rsidR="009933D0">
              <w:t>tasks according to needs of clients.</w:t>
            </w:r>
          </w:p>
        </w:tc>
      </w:tr>
      <w:tr w:rsidR="009B3F26" w14:paraId="2C69C89E" w14:textId="77777777" w:rsidTr="009B3F26">
        <w:trPr>
          <w:trHeight w:val="380"/>
        </w:trPr>
        <w:tc>
          <w:tcPr>
            <w:tcW w:w="1528" w:type="pct"/>
            <w:gridSpan w:val="2"/>
            <w:vMerge w:val="restart"/>
          </w:tcPr>
          <w:p w14:paraId="1D57F37E" w14:textId="77777777" w:rsidR="009B3F26" w:rsidRPr="007C178A" w:rsidRDefault="009B3F26" w:rsidP="00391193">
            <w:pPr>
              <w:pStyle w:val="Heading1"/>
            </w:pPr>
            <w:r>
              <w:t xml:space="preserve">Bachelor of Science in Computer Science </w:t>
            </w:r>
          </w:p>
          <w:p w14:paraId="5224EF0E" w14:textId="77777777" w:rsidR="009B3F26" w:rsidRPr="007C178A" w:rsidRDefault="009B3F26" w:rsidP="00391193">
            <w:pPr>
              <w:pStyle w:val="Company"/>
            </w:pPr>
            <w:r>
              <w:t>Unity University</w:t>
            </w:r>
            <w:r w:rsidRPr="007C178A">
              <w:t xml:space="preserve"> </w:t>
            </w:r>
          </w:p>
          <w:p w14:paraId="6DF3D475" w14:textId="77777777" w:rsidR="009B3F26" w:rsidRPr="007C178A" w:rsidRDefault="009B3F26" w:rsidP="00391193">
            <w:pPr>
              <w:pStyle w:val="DateRange"/>
            </w:pPr>
            <w:r>
              <w:t xml:space="preserve">2015-2019 </w:t>
            </w:r>
          </w:p>
          <w:p w14:paraId="3E2A8DAE" w14:textId="77777777" w:rsidR="009B3F26" w:rsidRDefault="009B3F26" w:rsidP="005E48B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CBD0891" wp14:editId="6AFE75C5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676910</wp:posOffset>
                      </wp:positionV>
                      <wp:extent cx="1514475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4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F7B49DE" id="Straight Connector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53.3pt" to="117.9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91193">
              <w:rPr>
                <w:b/>
                <w:bCs/>
                <w:sz w:val="22"/>
                <w:szCs w:val="22"/>
              </w:rPr>
              <w:t>Certificat</w:t>
            </w:r>
            <w:r>
              <w:rPr>
                <w:b/>
                <w:bCs/>
                <w:sz w:val="22"/>
                <w:szCs w:val="22"/>
              </w:rPr>
              <w:t>e in Programming with Python</w:t>
            </w:r>
            <w:r w:rsidRPr="00391193">
              <w:rPr>
                <w:b/>
                <w:bCs/>
                <w:sz w:val="22"/>
                <w:szCs w:val="22"/>
              </w:rPr>
              <w:t xml:space="preserve"> </w:t>
            </w:r>
          </w:p>
          <w:p w14:paraId="4B1E9996" w14:textId="018A2BC0" w:rsidR="009B3F26" w:rsidRPr="007C178A" w:rsidRDefault="009B3F26" w:rsidP="005E48B3">
            <w:r w:rsidRPr="009B3F26">
              <w:rPr>
                <w:szCs w:val="18"/>
              </w:rPr>
              <w:t>University of Michigan</w:t>
            </w:r>
            <w:r>
              <w:rPr>
                <w:szCs w:val="18"/>
              </w:rPr>
              <w:br/>
              <w:t>June 2022</w:t>
            </w:r>
          </w:p>
        </w:tc>
        <w:tc>
          <w:tcPr>
            <w:tcW w:w="1737" w:type="pct"/>
            <w:gridSpan w:val="2"/>
            <w:vAlign w:val="bottom"/>
          </w:tcPr>
          <w:p w14:paraId="6FF6F923" w14:textId="3C1CBD4B" w:rsidR="009B3F26" w:rsidRPr="00F97F12" w:rsidRDefault="009B3F26" w:rsidP="00391193">
            <w:pPr>
              <w:pStyle w:val="SkillName"/>
            </w:pPr>
          </w:p>
        </w:tc>
        <w:tc>
          <w:tcPr>
            <w:tcW w:w="1736" w:type="pct"/>
            <w:gridSpan w:val="2"/>
            <w:vAlign w:val="bottom"/>
          </w:tcPr>
          <w:p w14:paraId="70C0B843" w14:textId="40EB31FF" w:rsidR="009B3F26" w:rsidRPr="00F97F12" w:rsidRDefault="009B3F26" w:rsidP="00391193">
            <w:pPr>
              <w:pStyle w:val="SkillRating"/>
            </w:pPr>
          </w:p>
        </w:tc>
      </w:tr>
      <w:tr w:rsidR="009B3F26" w14:paraId="3BEDB092" w14:textId="77777777" w:rsidTr="009B3F26">
        <w:trPr>
          <w:trHeight w:val="882"/>
        </w:trPr>
        <w:tc>
          <w:tcPr>
            <w:tcW w:w="1528" w:type="pct"/>
            <w:gridSpan w:val="2"/>
            <w:vMerge/>
          </w:tcPr>
          <w:p w14:paraId="12C4CCB7" w14:textId="148895BA" w:rsidR="009B3F26" w:rsidRPr="007C178A" w:rsidRDefault="009B3F26" w:rsidP="005E48B3"/>
        </w:tc>
        <w:tc>
          <w:tcPr>
            <w:tcW w:w="3472" w:type="pct"/>
            <w:gridSpan w:val="4"/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2783"/>
              <w:gridCol w:w="2781"/>
            </w:tblGrid>
            <w:tr w:rsidR="009B3F26" w:rsidRPr="00F97F12" w14:paraId="2D19947C" w14:textId="77777777" w:rsidTr="00527C17">
              <w:trPr>
                <w:trHeight w:val="380"/>
              </w:trPr>
              <w:tc>
                <w:tcPr>
                  <w:tcW w:w="1671" w:type="pct"/>
                  <w:vAlign w:val="bottom"/>
                </w:tcPr>
                <w:p w14:paraId="21D2500F" w14:textId="77777777" w:rsidR="009B3F26" w:rsidRPr="00F97F12" w:rsidRDefault="008843CB" w:rsidP="009B3F26">
                  <w:pPr>
                    <w:pStyle w:val="SkillName"/>
                  </w:pPr>
                  <w:sdt>
                    <w:sdtPr>
                      <w:id w:val="-2083594975"/>
                      <w:placeholder>
                        <w:docPart w:val="F1EA7C8893DD4A9F8A5E6CE29DA31CEF"/>
                      </w:placeholder>
                      <w:temporary/>
                      <w:showingPlcHdr/>
                    </w:sdtPr>
                    <w:sdtEndPr/>
                    <w:sdtContent>
                      <w:r w:rsidR="009B3F26" w:rsidRPr="00A336B9">
                        <w:rPr>
                          <w:rStyle w:val="PlaceholderText"/>
                          <w:color w:val="auto"/>
                        </w:rPr>
                        <w:t>Creativity</w:t>
                      </w:r>
                    </w:sdtContent>
                  </w:sdt>
                  <w:r w:rsidR="009B3F26" w:rsidRPr="00A336B9">
                    <w:t xml:space="preserve"> </w:t>
                  </w:r>
                </w:p>
              </w:tc>
              <w:tc>
                <w:tcPr>
                  <w:tcW w:w="1669" w:type="pct"/>
                  <w:vAlign w:val="bottom"/>
                </w:tcPr>
                <w:p w14:paraId="1C5612BD" w14:textId="77777777" w:rsidR="009B3F26" w:rsidRPr="00F97F12" w:rsidRDefault="008843CB" w:rsidP="009B3F26">
                  <w:pPr>
                    <w:pStyle w:val="SkillRating"/>
                  </w:pPr>
                  <w:sdt>
                    <w:sdtPr>
                      <w:id w:val="-1591991582"/>
                      <w:placeholder>
                        <w:docPart w:val="A6AE17F7C1984DE1A2670B95C8259117"/>
                      </w:placeholder>
                      <w:temporary/>
                      <w:showingPlcHdr/>
                    </w:sdtPr>
                    <w:sdtEndPr/>
                    <w:sdtContent>
                      <w:r w:rsidR="009B3F26" w:rsidRPr="00A336B9">
                        <w:rPr>
                          <w:rStyle w:val="PlaceholderText"/>
                          <w:color w:val="auto"/>
                        </w:rPr>
                        <w:t>9/10</w:t>
                      </w:r>
                    </w:sdtContent>
                  </w:sdt>
                  <w:r w:rsidR="009B3F26">
                    <w:t xml:space="preserve"> </w:t>
                  </w:r>
                </w:p>
              </w:tc>
            </w:tr>
            <w:tr w:rsidR="009B3F26" w:rsidRPr="00F97F12" w14:paraId="25D541FC" w14:textId="77777777" w:rsidTr="00527C17">
              <w:trPr>
                <w:trHeight w:val="380"/>
              </w:trPr>
              <w:tc>
                <w:tcPr>
                  <w:tcW w:w="3340" w:type="pct"/>
                  <w:gridSpan w:val="2"/>
                  <w:vAlign w:val="center"/>
                </w:tcPr>
                <w:tbl>
                  <w:tblPr>
                    <w:tblW w:w="5197" w:type="dxa"/>
                    <w:tblLook w:val="0600" w:firstRow="0" w:lastRow="0" w:firstColumn="0" w:lastColumn="0" w:noHBand="1" w:noVBand="1"/>
                  </w:tblPr>
                  <w:tblGrid>
                    <w:gridCol w:w="4580"/>
                    <w:gridCol w:w="617"/>
                  </w:tblGrid>
                  <w:tr w:rsidR="009B3F26" w14:paraId="606B900B" w14:textId="77777777" w:rsidTr="00527C17">
                    <w:tc>
                      <w:tcPr>
                        <w:tcW w:w="4580" w:type="dxa"/>
                        <w:shd w:val="clear" w:color="auto" w:fill="000000" w:themeFill="text1"/>
                      </w:tcPr>
                      <w:p w14:paraId="496218E3" w14:textId="77777777" w:rsidR="009B3F26" w:rsidRDefault="009B3F26" w:rsidP="009B3F26">
                        <w:pPr>
                          <w:spacing w:after="0"/>
                        </w:pPr>
                      </w:p>
                    </w:tc>
                    <w:tc>
                      <w:tcPr>
                        <w:tcW w:w="617" w:type="dxa"/>
                        <w:shd w:val="clear" w:color="auto" w:fill="FFFFFF" w:themeFill="background1"/>
                      </w:tcPr>
                      <w:p w14:paraId="53618D03" w14:textId="77777777" w:rsidR="009B3F26" w:rsidRDefault="009B3F26" w:rsidP="009B3F26">
                        <w:pPr>
                          <w:spacing w:after="0"/>
                        </w:pPr>
                      </w:p>
                    </w:tc>
                  </w:tr>
                </w:tbl>
                <w:p w14:paraId="1981DBAD" w14:textId="77777777" w:rsidR="009B3F26" w:rsidRPr="00F97F12" w:rsidRDefault="009B3F26" w:rsidP="009B3F26"/>
              </w:tc>
            </w:tr>
            <w:tr w:rsidR="009B3F26" w:rsidRPr="00F97F12" w14:paraId="3AF302B6" w14:textId="77777777" w:rsidTr="00527C17">
              <w:trPr>
                <w:trHeight w:val="374"/>
              </w:trPr>
              <w:tc>
                <w:tcPr>
                  <w:tcW w:w="1671" w:type="pct"/>
                  <w:vAlign w:val="bottom"/>
                </w:tcPr>
                <w:p w14:paraId="015114A0" w14:textId="474EDB6B" w:rsidR="009B3F26" w:rsidRPr="00F97F12" w:rsidRDefault="009B3F26" w:rsidP="009B3F26">
                  <w:pPr>
                    <w:pStyle w:val="SkillName"/>
                  </w:pPr>
                  <w:r>
                    <w:t>Team work</w:t>
                  </w:r>
                  <w:r w:rsidRPr="00A336B9">
                    <w:t xml:space="preserve"> </w:t>
                  </w:r>
                </w:p>
              </w:tc>
              <w:tc>
                <w:tcPr>
                  <w:tcW w:w="1669" w:type="pct"/>
                  <w:vAlign w:val="bottom"/>
                </w:tcPr>
                <w:p w14:paraId="1E90FAD2" w14:textId="77777777" w:rsidR="009B3F26" w:rsidRPr="00F97F12" w:rsidRDefault="008843CB" w:rsidP="009B3F26">
                  <w:pPr>
                    <w:pStyle w:val="SkillRating"/>
                  </w:pPr>
                  <w:sdt>
                    <w:sdtPr>
                      <w:id w:val="-70817621"/>
                      <w:placeholder>
                        <w:docPart w:val="5096D65CC1C1415899068708FFB9459E"/>
                      </w:placeholder>
                      <w:temporary/>
                      <w:showingPlcHdr/>
                    </w:sdtPr>
                    <w:sdtEndPr/>
                    <w:sdtContent>
                      <w:r w:rsidR="009B3F26">
                        <w:rPr>
                          <w:rStyle w:val="PlaceholderText"/>
                          <w:color w:val="auto"/>
                        </w:rPr>
                        <w:t>7</w:t>
                      </w:r>
                      <w:r w:rsidR="009B3F26" w:rsidRPr="00A336B9">
                        <w:rPr>
                          <w:rStyle w:val="PlaceholderText"/>
                          <w:color w:val="auto"/>
                        </w:rPr>
                        <w:t>/10</w:t>
                      </w:r>
                    </w:sdtContent>
                  </w:sdt>
                  <w:r w:rsidR="009B3F26">
                    <w:t xml:space="preserve"> </w:t>
                  </w:r>
                </w:p>
              </w:tc>
            </w:tr>
            <w:tr w:rsidR="009B3F26" w:rsidRPr="00F97F12" w14:paraId="040D0E54" w14:textId="77777777" w:rsidTr="00527C17">
              <w:trPr>
                <w:trHeight w:val="373"/>
              </w:trPr>
              <w:tc>
                <w:tcPr>
                  <w:tcW w:w="3340" w:type="pct"/>
                  <w:gridSpan w:val="2"/>
                  <w:vAlign w:val="center"/>
                </w:tcPr>
                <w:tbl>
                  <w:tblPr>
                    <w:tblW w:w="5197" w:type="dxa"/>
                    <w:tblLook w:val="0600" w:firstRow="0" w:lastRow="0" w:firstColumn="0" w:lastColumn="0" w:noHBand="1" w:noVBand="1"/>
                  </w:tblPr>
                  <w:tblGrid>
                    <w:gridCol w:w="3950"/>
                    <w:gridCol w:w="1247"/>
                  </w:tblGrid>
                  <w:tr w:rsidR="009B3F26" w14:paraId="249D0C18" w14:textId="77777777" w:rsidTr="00527C17">
                    <w:tc>
                      <w:tcPr>
                        <w:tcW w:w="3950" w:type="dxa"/>
                        <w:shd w:val="clear" w:color="auto" w:fill="000000" w:themeFill="text1"/>
                      </w:tcPr>
                      <w:p w14:paraId="17BBDCD8" w14:textId="77777777" w:rsidR="009B3F26" w:rsidRDefault="009B3F26" w:rsidP="009B3F26">
                        <w:pPr>
                          <w:spacing w:after="0"/>
                        </w:pPr>
                      </w:p>
                    </w:tc>
                    <w:tc>
                      <w:tcPr>
                        <w:tcW w:w="1247" w:type="dxa"/>
                        <w:shd w:val="clear" w:color="auto" w:fill="FFFFFF" w:themeFill="background1"/>
                      </w:tcPr>
                      <w:p w14:paraId="1D1408A9" w14:textId="77777777" w:rsidR="009B3F26" w:rsidRDefault="009B3F26" w:rsidP="009B3F26">
                        <w:pPr>
                          <w:spacing w:after="0"/>
                        </w:pPr>
                      </w:p>
                    </w:tc>
                  </w:tr>
                </w:tbl>
                <w:p w14:paraId="37E5C03F" w14:textId="77777777" w:rsidR="009B3F26" w:rsidRPr="00F97F12" w:rsidRDefault="009B3F26" w:rsidP="009B3F26"/>
              </w:tc>
            </w:tr>
            <w:tr w:rsidR="009B3F26" w:rsidRPr="00F97F12" w14:paraId="486CCAF7" w14:textId="77777777" w:rsidTr="00527C17">
              <w:trPr>
                <w:trHeight w:val="303"/>
              </w:trPr>
              <w:tc>
                <w:tcPr>
                  <w:tcW w:w="1671" w:type="pct"/>
                  <w:vAlign w:val="bottom"/>
                </w:tcPr>
                <w:p w14:paraId="03EB4D0A" w14:textId="77777777" w:rsidR="009B3F26" w:rsidRPr="00F97F12" w:rsidRDefault="008843CB" w:rsidP="009B3F26">
                  <w:pPr>
                    <w:pStyle w:val="SkillName"/>
                  </w:pPr>
                  <w:sdt>
                    <w:sdtPr>
                      <w:rPr>
                        <w:color w:val="808080"/>
                      </w:rPr>
                      <w:id w:val="-1161151258"/>
                      <w:placeholder>
                        <w:docPart w:val="1698B12171A642399EF9B7771865C8DF"/>
                      </w:placeholder>
                      <w:temporary/>
                      <w:showingPlcHdr/>
                    </w:sdtPr>
                    <w:sdtEndPr>
                      <w:rPr>
                        <w:color w:val="auto"/>
                      </w:rPr>
                    </w:sdtEndPr>
                    <w:sdtContent>
                      <w:r w:rsidR="009B3F26" w:rsidRPr="00A336B9">
                        <w:rPr>
                          <w:rStyle w:val="PlaceholderText"/>
                          <w:color w:val="auto"/>
                        </w:rPr>
                        <w:t>Problem Solving</w:t>
                      </w:r>
                    </w:sdtContent>
                  </w:sdt>
                  <w:r w:rsidR="009B3F26" w:rsidRPr="00A336B9">
                    <w:t xml:space="preserve"> </w:t>
                  </w:r>
                </w:p>
              </w:tc>
              <w:tc>
                <w:tcPr>
                  <w:tcW w:w="1669" w:type="pct"/>
                  <w:vAlign w:val="bottom"/>
                </w:tcPr>
                <w:p w14:paraId="74F725A9" w14:textId="77777777" w:rsidR="009B3F26" w:rsidRPr="00F97F12" w:rsidRDefault="008843CB" w:rsidP="009B3F26">
                  <w:pPr>
                    <w:pStyle w:val="SkillRating"/>
                  </w:pPr>
                  <w:sdt>
                    <w:sdtPr>
                      <w:id w:val="-1681964137"/>
                      <w:placeholder>
                        <w:docPart w:val="F2EAE6F9EE254636AAE276A67FF0C278"/>
                      </w:placeholder>
                      <w:temporary/>
                      <w:showingPlcHdr/>
                    </w:sdtPr>
                    <w:sdtEndPr/>
                    <w:sdtContent>
                      <w:r w:rsidR="009B3F26">
                        <w:t>10</w:t>
                      </w:r>
                      <w:r w:rsidR="009B3F26" w:rsidRPr="00A336B9">
                        <w:rPr>
                          <w:rStyle w:val="PlaceholderText"/>
                          <w:color w:val="auto"/>
                        </w:rPr>
                        <w:t>/10</w:t>
                      </w:r>
                    </w:sdtContent>
                  </w:sdt>
                  <w:r w:rsidR="009B3F26">
                    <w:t xml:space="preserve"> </w:t>
                  </w:r>
                </w:p>
              </w:tc>
            </w:tr>
            <w:tr w:rsidR="009B3F26" w:rsidRPr="00F97F12" w14:paraId="4D6089B2" w14:textId="77777777" w:rsidTr="00527C17">
              <w:trPr>
                <w:trHeight w:val="374"/>
              </w:trPr>
              <w:tc>
                <w:tcPr>
                  <w:tcW w:w="3340" w:type="pct"/>
                  <w:gridSpan w:val="2"/>
                  <w:vAlign w:val="center"/>
                </w:tcPr>
                <w:tbl>
                  <w:tblPr>
                    <w:tblW w:w="5197" w:type="dxa"/>
                    <w:tblLook w:val="0600" w:firstRow="0" w:lastRow="0" w:firstColumn="0" w:lastColumn="0" w:noHBand="1" w:noVBand="1"/>
                  </w:tblPr>
                  <w:tblGrid>
                    <w:gridCol w:w="4577"/>
                    <w:gridCol w:w="620"/>
                  </w:tblGrid>
                  <w:tr w:rsidR="009B3F26" w14:paraId="08563BD4" w14:textId="77777777" w:rsidTr="00527C17">
                    <w:trPr>
                      <w:trHeight w:val="288"/>
                    </w:trPr>
                    <w:tc>
                      <w:tcPr>
                        <w:tcW w:w="4577" w:type="dxa"/>
                        <w:shd w:val="clear" w:color="auto" w:fill="000000" w:themeFill="text1"/>
                      </w:tcPr>
                      <w:p w14:paraId="10B34844" w14:textId="77777777" w:rsidR="009B3F26" w:rsidRDefault="009B3F26" w:rsidP="009B3F26">
                        <w:pPr>
                          <w:spacing w:after="0"/>
                        </w:pPr>
                      </w:p>
                    </w:tc>
                    <w:tc>
                      <w:tcPr>
                        <w:tcW w:w="620" w:type="dxa"/>
                        <w:shd w:val="clear" w:color="auto" w:fill="000000" w:themeFill="text1"/>
                      </w:tcPr>
                      <w:p w14:paraId="48E806B5" w14:textId="77777777" w:rsidR="009B3F26" w:rsidRDefault="009B3F26" w:rsidP="009B3F26">
                        <w:pPr>
                          <w:spacing w:after="0"/>
                        </w:pPr>
                      </w:p>
                    </w:tc>
                  </w:tr>
                </w:tbl>
                <w:p w14:paraId="6F41E0F8" w14:textId="77777777" w:rsidR="009B3F26" w:rsidRPr="00F97F12" w:rsidRDefault="009B3F26" w:rsidP="009B3F26">
                  <w:pPr>
                    <w:spacing w:after="0"/>
                  </w:pPr>
                </w:p>
              </w:tc>
            </w:tr>
          </w:tbl>
          <w:p w14:paraId="6ECCA548" w14:textId="77777777" w:rsidR="009B3F26" w:rsidRPr="00F97F12" w:rsidRDefault="009B3F26" w:rsidP="00391193"/>
        </w:tc>
      </w:tr>
      <w:tr w:rsidR="009B3F26" w14:paraId="6FB00DE3" w14:textId="77777777" w:rsidTr="009B3F26">
        <w:trPr>
          <w:trHeight w:val="374"/>
        </w:trPr>
        <w:tc>
          <w:tcPr>
            <w:tcW w:w="1528" w:type="pct"/>
            <w:gridSpan w:val="2"/>
            <w:vMerge/>
          </w:tcPr>
          <w:p w14:paraId="74DAE3B8" w14:textId="45536284" w:rsidR="009B3F26" w:rsidRPr="007C178A" w:rsidRDefault="009B3F26" w:rsidP="005E48B3"/>
        </w:tc>
        <w:tc>
          <w:tcPr>
            <w:tcW w:w="1737" w:type="pct"/>
            <w:gridSpan w:val="2"/>
          </w:tcPr>
          <w:p w14:paraId="0C5F1118" w14:textId="50AABCB6" w:rsidR="009B3F26" w:rsidRPr="00F97F12" w:rsidRDefault="009B3F26" w:rsidP="00391193">
            <w:pPr>
              <w:pStyle w:val="SkillName"/>
            </w:pPr>
          </w:p>
        </w:tc>
        <w:tc>
          <w:tcPr>
            <w:tcW w:w="1736" w:type="pct"/>
            <w:gridSpan w:val="2"/>
            <w:vAlign w:val="bottom"/>
          </w:tcPr>
          <w:p w14:paraId="361F73F3" w14:textId="6DD60D0F" w:rsidR="009B3F26" w:rsidRPr="00F97F12" w:rsidRDefault="009B3F26" w:rsidP="00391193">
            <w:pPr>
              <w:pStyle w:val="SkillRating"/>
            </w:pPr>
          </w:p>
        </w:tc>
      </w:tr>
      <w:tr w:rsidR="009B3F26" w14:paraId="1C431B43" w14:textId="77777777" w:rsidTr="009B3F26">
        <w:trPr>
          <w:trHeight w:val="373"/>
        </w:trPr>
        <w:tc>
          <w:tcPr>
            <w:tcW w:w="1528" w:type="pct"/>
            <w:gridSpan w:val="2"/>
            <w:vMerge/>
          </w:tcPr>
          <w:p w14:paraId="5011AAC9" w14:textId="1E80E4C5" w:rsidR="009B3F26" w:rsidRPr="007C178A" w:rsidRDefault="009B3F26" w:rsidP="005E48B3"/>
        </w:tc>
        <w:tc>
          <w:tcPr>
            <w:tcW w:w="3472" w:type="pct"/>
            <w:gridSpan w:val="4"/>
            <w:vAlign w:val="center"/>
          </w:tcPr>
          <w:p w14:paraId="31F84385" w14:textId="77777777" w:rsidR="009B3F26" w:rsidRPr="00F97F12" w:rsidRDefault="009B3F26" w:rsidP="00A336B9"/>
        </w:tc>
      </w:tr>
      <w:tr w:rsidR="009B3F26" w14:paraId="14FE172B" w14:textId="77777777" w:rsidTr="009B3F26">
        <w:trPr>
          <w:trHeight w:val="303"/>
        </w:trPr>
        <w:tc>
          <w:tcPr>
            <w:tcW w:w="1528" w:type="pct"/>
            <w:gridSpan w:val="2"/>
            <w:vMerge/>
          </w:tcPr>
          <w:p w14:paraId="557999ED" w14:textId="6501FB8D" w:rsidR="009B3F26" w:rsidRPr="009B3F26" w:rsidRDefault="009B3F26" w:rsidP="005E48B3">
            <w:pPr>
              <w:rPr>
                <w:szCs w:val="18"/>
              </w:rPr>
            </w:pPr>
          </w:p>
        </w:tc>
        <w:tc>
          <w:tcPr>
            <w:tcW w:w="1737" w:type="pct"/>
            <w:gridSpan w:val="2"/>
            <w:vAlign w:val="bottom"/>
          </w:tcPr>
          <w:p w14:paraId="351308F7" w14:textId="556BAE9B" w:rsidR="009B3F26" w:rsidRPr="00F97F12" w:rsidRDefault="009B3F26" w:rsidP="00A336B9">
            <w:pPr>
              <w:pStyle w:val="SkillName"/>
            </w:pPr>
          </w:p>
        </w:tc>
        <w:tc>
          <w:tcPr>
            <w:tcW w:w="1736" w:type="pct"/>
            <w:gridSpan w:val="2"/>
            <w:vAlign w:val="bottom"/>
          </w:tcPr>
          <w:p w14:paraId="364BCCD7" w14:textId="1F492DB8" w:rsidR="009B3F26" w:rsidRPr="00F97F12" w:rsidRDefault="009B3F26" w:rsidP="00A336B9">
            <w:pPr>
              <w:pStyle w:val="SkillRating"/>
            </w:pPr>
          </w:p>
        </w:tc>
      </w:tr>
      <w:tr w:rsidR="009B3F26" w14:paraId="4F5C4620" w14:textId="77777777" w:rsidTr="009B3F26">
        <w:trPr>
          <w:trHeight w:val="374"/>
        </w:trPr>
        <w:tc>
          <w:tcPr>
            <w:tcW w:w="1528" w:type="pct"/>
            <w:gridSpan w:val="2"/>
            <w:vMerge/>
          </w:tcPr>
          <w:p w14:paraId="72CB95E6" w14:textId="77777777" w:rsidR="009B3F26" w:rsidRPr="007C178A" w:rsidRDefault="009B3F26" w:rsidP="007C178A">
            <w:pPr>
              <w:pStyle w:val="Heading1"/>
              <w:rPr>
                <w:rStyle w:val="PlaceholderText"/>
                <w:color w:val="231F20"/>
              </w:rPr>
            </w:pPr>
          </w:p>
        </w:tc>
        <w:tc>
          <w:tcPr>
            <w:tcW w:w="3472" w:type="pct"/>
            <w:gridSpan w:val="4"/>
            <w:vAlign w:val="center"/>
          </w:tcPr>
          <w:p w14:paraId="17BD2C61" w14:textId="77777777" w:rsidR="009B3F26" w:rsidRPr="00F97F12" w:rsidRDefault="009B3F26" w:rsidP="00E9292D">
            <w:pPr>
              <w:spacing w:after="0"/>
            </w:pPr>
          </w:p>
        </w:tc>
      </w:tr>
    </w:tbl>
    <w:p w14:paraId="59348529" w14:textId="4B68522C" w:rsidR="00C23C85" w:rsidRPr="00F5689F" w:rsidRDefault="00C23C85" w:rsidP="00C23C85">
      <w:bookmarkStart w:id="0" w:name="_GoBack"/>
      <w:bookmarkEnd w:id="0"/>
    </w:p>
    <w:sectPr w:rsidR="00C23C85" w:rsidRPr="00F5689F" w:rsidSect="008450E9">
      <w:pgSz w:w="12240" w:h="15840"/>
      <w:pgMar w:top="1080" w:right="734" w:bottom="288" w:left="339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9F090C" w14:textId="77777777" w:rsidR="008843CB" w:rsidRDefault="008843CB" w:rsidP="00430CE1">
      <w:pPr>
        <w:spacing w:after="0"/>
      </w:pPr>
      <w:r>
        <w:separator/>
      </w:r>
    </w:p>
  </w:endnote>
  <w:endnote w:type="continuationSeparator" w:id="0">
    <w:p w14:paraId="6549B1DA" w14:textId="77777777" w:rsidR="008843CB" w:rsidRDefault="008843CB" w:rsidP="00430C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"/>
    <w:charset w:val="00"/>
    <w:family w:val="swiss"/>
    <w:pitch w:val="variable"/>
    <w:sig w:usb0="00000001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BEFD00" w14:textId="77777777" w:rsidR="008843CB" w:rsidRDefault="008843CB" w:rsidP="00430CE1">
      <w:pPr>
        <w:spacing w:after="0"/>
      </w:pPr>
      <w:r>
        <w:separator/>
      </w:r>
    </w:p>
  </w:footnote>
  <w:footnote w:type="continuationSeparator" w:id="0">
    <w:p w14:paraId="2B89BDC6" w14:textId="77777777" w:rsidR="008843CB" w:rsidRDefault="008843CB" w:rsidP="00430CE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>
    <w:nsid w:val="3C652FBE"/>
    <w:multiLevelType w:val="hybridMultilevel"/>
    <w:tmpl w:val="B4BC3380"/>
    <w:lvl w:ilvl="0" w:tplc="3CE23742">
      <w:start w:val="1"/>
      <w:numFmt w:val="bullet"/>
      <w:pStyle w:val="SkillsBullets"/>
      <w:lvlText w:val=""/>
      <w:lvlJc w:val="left"/>
      <w:pPr>
        <w:ind w:left="1080" w:hanging="360"/>
      </w:pPr>
      <w:rPr>
        <w:rFonts w:ascii="Wingdings" w:hAnsi="Wingdings" w:hint="default"/>
        <w:color w:val="F9D448" w:themeColor="accent6"/>
        <w:sz w:val="18"/>
        <w:szCs w:val="1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63F"/>
    <w:rsid w:val="00074B38"/>
    <w:rsid w:val="000A7C2D"/>
    <w:rsid w:val="001D3251"/>
    <w:rsid w:val="00317930"/>
    <w:rsid w:val="00340C75"/>
    <w:rsid w:val="00391193"/>
    <w:rsid w:val="003D29D5"/>
    <w:rsid w:val="003E6D64"/>
    <w:rsid w:val="00430CE1"/>
    <w:rsid w:val="00473895"/>
    <w:rsid w:val="0056363F"/>
    <w:rsid w:val="00571D14"/>
    <w:rsid w:val="005D49CA"/>
    <w:rsid w:val="005E48B3"/>
    <w:rsid w:val="00670314"/>
    <w:rsid w:val="00672174"/>
    <w:rsid w:val="006C505C"/>
    <w:rsid w:val="006E4CC1"/>
    <w:rsid w:val="006F21FD"/>
    <w:rsid w:val="00722C8B"/>
    <w:rsid w:val="007466F4"/>
    <w:rsid w:val="0075106A"/>
    <w:rsid w:val="0076568E"/>
    <w:rsid w:val="007C178A"/>
    <w:rsid w:val="007D6EB0"/>
    <w:rsid w:val="007E1988"/>
    <w:rsid w:val="008450E9"/>
    <w:rsid w:val="00851431"/>
    <w:rsid w:val="008539E9"/>
    <w:rsid w:val="0086291E"/>
    <w:rsid w:val="008739BA"/>
    <w:rsid w:val="008843CB"/>
    <w:rsid w:val="008A2618"/>
    <w:rsid w:val="008C6A88"/>
    <w:rsid w:val="0094656D"/>
    <w:rsid w:val="009933D0"/>
    <w:rsid w:val="009B3F26"/>
    <w:rsid w:val="00A336B9"/>
    <w:rsid w:val="00A635D5"/>
    <w:rsid w:val="00A709BD"/>
    <w:rsid w:val="00A82D03"/>
    <w:rsid w:val="00AA1E59"/>
    <w:rsid w:val="00AD181F"/>
    <w:rsid w:val="00B20339"/>
    <w:rsid w:val="00B342FD"/>
    <w:rsid w:val="00B80EE9"/>
    <w:rsid w:val="00BA27F2"/>
    <w:rsid w:val="00C14A12"/>
    <w:rsid w:val="00C23C85"/>
    <w:rsid w:val="00C8183F"/>
    <w:rsid w:val="00C83E97"/>
    <w:rsid w:val="00C84C7D"/>
    <w:rsid w:val="00D7251A"/>
    <w:rsid w:val="00DD27A0"/>
    <w:rsid w:val="00E6525B"/>
    <w:rsid w:val="00E9292D"/>
    <w:rsid w:val="00EA53FF"/>
    <w:rsid w:val="00ED6E70"/>
    <w:rsid w:val="00EF0603"/>
    <w:rsid w:val="00EF10F2"/>
    <w:rsid w:val="00F10BFE"/>
    <w:rsid w:val="00F41ACF"/>
    <w:rsid w:val="00F5689F"/>
    <w:rsid w:val="00F57D03"/>
    <w:rsid w:val="00F7064C"/>
    <w:rsid w:val="00F9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111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uiPriority="22" w:unhideWhenUsed="0" w:qFormat="1"/>
    <w:lsdException w:name="Emphasis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F26"/>
    <w:pPr>
      <w:spacing w:after="200" w:line="312" w:lineRule="auto"/>
    </w:pPr>
    <w:rPr>
      <w:rFonts w:eastAsia="Arial" w:cs="Arial"/>
      <w:color w:val="231F20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78A"/>
    <w:pPr>
      <w:spacing w:before="27" w:after="120"/>
      <w:outlineLvl w:val="0"/>
    </w:pPr>
    <w:rPr>
      <w:rFonts w:asciiTheme="majorHAnsi" w:hAnsiTheme="majorHAnsi"/>
      <w:b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7C178A"/>
    <w:rPr>
      <w:rFonts w:asciiTheme="majorHAnsi" w:eastAsia="Arial" w:hAnsiTheme="majorHAnsi" w:cs="Arial"/>
      <w:b/>
      <w:color w:val="231F20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Address">
    <w:name w:val="Address"/>
    <w:basedOn w:val="Normal"/>
    <w:qFormat/>
    <w:rsid w:val="008A2618"/>
    <w:pPr>
      <w:spacing w:after="0"/>
    </w:pPr>
  </w:style>
  <w:style w:type="paragraph" w:customStyle="1" w:styleId="SkillsBullets">
    <w:name w:val="Skills Bullets"/>
    <w:basedOn w:val="BulletsSkills"/>
    <w:semiHidden/>
    <w:qFormat/>
    <w:rsid w:val="008450E9"/>
    <w:pPr>
      <w:numPr>
        <w:numId w:val="7"/>
      </w:numPr>
      <w:spacing w:after="300"/>
      <w:contextualSpacing/>
    </w:pPr>
    <w:rPr>
      <w:sz w:val="24"/>
    </w:rPr>
  </w:style>
  <w:style w:type="paragraph" w:customStyle="1" w:styleId="BulletsSkills">
    <w:name w:val="Bullets Skills"/>
    <w:basedOn w:val="Address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C84C7D"/>
    <w:pPr>
      <w:spacing w:after="0" w:line="216" w:lineRule="auto"/>
      <w:outlineLvl w:val="0"/>
    </w:pPr>
    <w:rPr>
      <w:rFonts w:asciiTheme="majorHAnsi" w:hAnsiTheme="majorHAnsi"/>
      <w:b/>
      <w:sz w:val="96"/>
    </w:rPr>
  </w:style>
  <w:style w:type="character" w:customStyle="1" w:styleId="TitleChar">
    <w:name w:val="Title Char"/>
    <w:basedOn w:val="DefaultParagraphFont"/>
    <w:link w:val="Title"/>
    <w:uiPriority w:val="10"/>
    <w:rsid w:val="00C84C7D"/>
    <w:rPr>
      <w:rFonts w:asciiTheme="majorHAnsi" w:eastAsia="Arial" w:hAnsiTheme="majorHAnsi" w:cs="Arial"/>
      <w:b/>
      <w:color w:val="231F20"/>
      <w:sz w:val="96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semiHidden/>
    <w:qFormat/>
    <w:rsid w:val="00A82D03"/>
    <w:rPr>
      <w:rFonts w:asciiTheme="majorHAnsi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336B9"/>
    <w:rPr>
      <w:rFonts w:asciiTheme="majorHAnsi" w:eastAsia="Arial" w:hAnsiTheme="majorHAnsi" w:cs="Arial"/>
      <w:color w:val="231F20"/>
      <w:sz w:val="43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rsid w:val="00F5689F"/>
    <w:rPr>
      <w:color w:val="4495A2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430CE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36B9"/>
    <w:rPr>
      <w:rFonts w:eastAsia="Arial" w:cs="Arial"/>
      <w:color w:val="231F20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430CE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36B9"/>
    <w:rPr>
      <w:rFonts w:eastAsia="Arial" w:cs="Arial"/>
      <w:color w:val="231F20"/>
      <w:sz w:val="18"/>
      <w:szCs w:val="16"/>
      <w:lang w:bidi="en-US"/>
    </w:rPr>
  </w:style>
  <w:style w:type="paragraph" w:customStyle="1" w:styleId="Objective">
    <w:name w:val="Objective"/>
    <w:basedOn w:val="Normal"/>
    <w:qFormat/>
    <w:rsid w:val="00C84C7D"/>
    <w:rPr>
      <w:sz w:val="22"/>
    </w:rPr>
  </w:style>
  <w:style w:type="paragraph" w:customStyle="1" w:styleId="Company">
    <w:name w:val="Company"/>
    <w:basedOn w:val="Normal"/>
    <w:qFormat/>
    <w:rsid w:val="008A2618"/>
    <w:pPr>
      <w:spacing w:before="120" w:after="0"/>
    </w:pPr>
  </w:style>
  <w:style w:type="paragraph" w:customStyle="1" w:styleId="DateRange">
    <w:name w:val="Date Range"/>
    <w:basedOn w:val="Normal"/>
    <w:qFormat/>
    <w:rsid w:val="008A2618"/>
    <w:pPr>
      <w:spacing w:after="120"/>
    </w:pPr>
  </w:style>
  <w:style w:type="paragraph" w:customStyle="1" w:styleId="SkillName">
    <w:name w:val="Skill Name"/>
    <w:basedOn w:val="Normal"/>
    <w:qFormat/>
    <w:rsid w:val="00A336B9"/>
    <w:pPr>
      <w:spacing w:after="0"/>
    </w:pPr>
    <w:rPr>
      <w:color w:val="auto"/>
    </w:rPr>
  </w:style>
  <w:style w:type="paragraph" w:customStyle="1" w:styleId="SkillRating">
    <w:name w:val="Skill Rating"/>
    <w:basedOn w:val="Normal"/>
    <w:qFormat/>
    <w:rsid w:val="00A336B9"/>
    <w:pPr>
      <w:spacing w:after="0"/>
      <w:jc w:val="right"/>
    </w:pPr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A12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A12"/>
    <w:rPr>
      <w:rFonts w:ascii="Segoe UI" w:eastAsia="Arial" w:hAnsi="Segoe UI" w:cs="Segoe UI"/>
      <w:color w:val="231F20"/>
      <w:sz w:val="18"/>
      <w:szCs w:val="18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uiPriority="22" w:unhideWhenUsed="0" w:qFormat="1"/>
    <w:lsdException w:name="Emphasis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F26"/>
    <w:pPr>
      <w:spacing w:after="200" w:line="312" w:lineRule="auto"/>
    </w:pPr>
    <w:rPr>
      <w:rFonts w:eastAsia="Arial" w:cs="Arial"/>
      <w:color w:val="231F20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78A"/>
    <w:pPr>
      <w:spacing w:before="27" w:after="120"/>
      <w:outlineLvl w:val="0"/>
    </w:pPr>
    <w:rPr>
      <w:rFonts w:asciiTheme="majorHAnsi" w:hAnsiTheme="majorHAnsi"/>
      <w:b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7C178A"/>
    <w:rPr>
      <w:rFonts w:asciiTheme="majorHAnsi" w:eastAsia="Arial" w:hAnsiTheme="majorHAnsi" w:cs="Arial"/>
      <w:b/>
      <w:color w:val="231F20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Address">
    <w:name w:val="Address"/>
    <w:basedOn w:val="Normal"/>
    <w:qFormat/>
    <w:rsid w:val="008A2618"/>
    <w:pPr>
      <w:spacing w:after="0"/>
    </w:pPr>
  </w:style>
  <w:style w:type="paragraph" w:customStyle="1" w:styleId="SkillsBullets">
    <w:name w:val="Skills Bullets"/>
    <w:basedOn w:val="BulletsSkills"/>
    <w:semiHidden/>
    <w:qFormat/>
    <w:rsid w:val="008450E9"/>
    <w:pPr>
      <w:numPr>
        <w:numId w:val="7"/>
      </w:numPr>
      <w:spacing w:after="300"/>
      <w:contextualSpacing/>
    </w:pPr>
    <w:rPr>
      <w:sz w:val="24"/>
    </w:rPr>
  </w:style>
  <w:style w:type="paragraph" w:customStyle="1" w:styleId="BulletsSkills">
    <w:name w:val="Bullets Skills"/>
    <w:basedOn w:val="Address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C84C7D"/>
    <w:pPr>
      <w:spacing w:after="0" w:line="216" w:lineRule="auto"/>
      <w:outlineLvl w:val="0"/>
    </w:pPr>
    <w:rPr>
      <w:rFonts w:asciiTheme="majorHAnsi" w:hAnsiTheme="majorHAnsi"/>
      <w:b/>
      <w:sz w:val="96"/>
    </w:rPr>
  </w:style>
  <w:style w:type="character" w:customStyle="1" w:styleId="TitleChar">
    <w:name w:val="Title Char"/>
    <w:basedOn w:val="DefaultParagraphFont"/>
    <w:link w:val="Title"/>
    <w:uiPriority w:val="10"/>
    <w:rsid w:val="00C84C7D"/>
    <w:rPr>
      <w:rFonts w:asciiTheme="majorHAnsi" w:eastAsia="Arial" w:hAnsiTheme="majorHAnsi" w:cs="Arial"/>
      <w:b/>
      <w:color w:val="231F20"/>
      <w:sz w:val="96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semiHidden/>
    <w:qFormat/>
    <w:rsid w:val="00A82D03"/>
    <w:rPr>
      <w:rFonts w:asciiTheme="majorHAnsi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336B9"/>
    <w:rPr>
      <w:rFonts w:asciiTheme="majorHAnsi" w:eastAsia="Arial" w:hAnsiTheme="majorHAnsi" w:cs="Arial"/>
      <w:color w:val="231F20"/>
      <w:sz w:val="43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rsid w:val="00F5689F"/>
    <w:rPr>
      <w:color w:val="4495A2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430CE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36B9"/>
    <w:rPr>
      <w:rFonts w:eastAsia="Arial" w:cs="Arial"/>
      <w:color w:val="231F20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430CE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36B9"/>
    <w:rPr>
      <w:rFonts w:eastAsia="Arial" w:cs="Arial"/>
      <w:color w:val="231F20"/>
      <w:sz w:val="18"/>
      <w:szCs w:val="16"/>
      <w:lang w:bidi="en-US"/>
    </w:rPr>
  </w:style>
  <w:style w:type="paragraph" w:customStyle="1" w:styleId="Objective">
    <w:name w:val="Objective"/>
    <w:basedOn w:val="Normal"/>
    <w:qFormat/>
    <w:rsid w:val="00C84C7D"/>
    <w:rPr>
      <w:sz w:val="22"/>
    </w:rPr>
  </w:style>
  <w:style w:type="paragraph" w:customStyle="1" w:styleId="Company">
    <w:name w:val="Company"/>
    <w:basedOn w:val="Normal"/>
    <w:qFormat/>
    <w:rsid w:val="008A2618"/>
    <w:pPr>
      <w:spacing w:before="120" w:after="0"/>
    </w:pPr>
  </w:style>
  <w:style w:type="paragraph" w:customStyle="1" w:styleId="DateRange">
    <w:name w:val="Date Range"/>
    <w:basedOn w:val="Normal"/>
    <w:qFormat/>
    <w:rsid w:val="008A2618"/>
    <w:pPr>
      <w:spacing w:after="120"/>
    </w:pPr>
  </w:style>
  <w:style w:type="paragraph" w:customStyle="1" w:styleId="SkillName">
    <w:name w:val="Skill Name"/>
    <w:basedOn w:val="Normal"/>
    <w:qFormat/>
    <w:rsid w:val="00A336B9"/>
    <w:pPr>
      <w:spacing w:after="0"/>
    </w:pPr>
    <w:rPr>
      <w:color w:val="auto"/>
    </w:rPr>
  </w:style>
  <w:style w:type="paragraph" w:customStyle="1" w:styleId="SkillRating">
    <w:name w:val="Skill Rating"/>
    <w:basedOn w:val="Normal"/>
    <w:qFormat/>
    <w:rsid w:val="00A336B9"/>
    <w:pPr>
      <w:spacing w:after="0"/>
      <w:jc w:val="right"/>
    </w:pPr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A12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A12"/>
    <w:rPr>
      <w:rFonts w:ascii="Segoe UI" w:eastAsia="Arial" w:hAnsi="Segoe UI" w:cs="Segoe UI"/>
      <w:color w:val="231F20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ker.tadesse\AppData\Local\Microsoft\Office\16.0\DTS\en-US%7bADA98279-73A4-4590-9BA7-07D1AB5EDF28%7d\%7b4E3EF1CE-7985-42D4-999A-48285A89B09D%7dtf67749174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EA7C8893DD4A9F8A5E6CE29DA31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37A90-2E3F-4C66-8FB8-67EAD967504E}"/>
      </w:docPartPr>
      <w:docPartBody>
        <w:p w:rsidR="001A52BF" w:rsidRDefault="0092693A" w:rsidP="0092693A">
          <w:pPr>
            <w:pStyle w:val="F1EA7C8893DD4A9F8A5E6CE29DA31CEF"/>
          </w:pPr>
          <w:r w:rsidRPr="00A336B9">
            <w:rPr>
              <w:rStyle w:val="PlaceholderText"/>
            </w:rPr>
            <w:t>Creativity</w:t>
          </w:r>
        </w:p>
      </w:docPartBody>
    </w:docPart>
    <w:docPart>
      <w:docPartPr>
        <w:name w:val="A6AE17F7C1984DE1A2670B95C8259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9660C-8DB0-4070-84D6-4DA8CE219AD8}"/>
      </w:docPartPr>
      <w:docPartBody>
        <w:p w:rsidR="001A52BF" w:rsidRDefault="0092693A" w:rsidP="0092693A">
          <w:pPr>
            <w:pStyle w:val="A6AE17F7C1984DE1A2670B95C8259117"/>
          </w:pPr>
          <w:r w:rsidRPr="00A336B9">
            <w:rPr>
              <w:rStyle w:val="PlaceholderText"/>
            </w:rPr>
            <w:t>9/10</w:t>
          </w:r>
        </w:p>
      </w:docPartBody>
    </w:docPart>
    <w:docPart>
      <w:docPartPr>
        <w:name w:val="5096D65CC1C1415899068708FFB945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03334-1E7F-4E86-92C8-95464F1AF2FA}"/>
      </w:docPartPr>
      <w:docPartBody>
        <w:p w:rsidR="001A52BF" w:rsidRDefault="0092693A" w:rsidP="0092693A">
          <w:pPr>
            <w:pStyle w:val="5096D65CC1C1415899068708FFB9459E"/>
          </w:pPr>
          <w:r>
            <w:rPr>
              <w:rStyle w:val="PlaceholderText"/>
            </w:rPr>
            <w:t>7</w:t>
          </w:r>
          <w:r w:rsidRPr="00A336B9">
            <w:rPr>
              <w:rStyle w:val="PlaceholderText"/>
            </w:rPr>
            <w:t>/10</w:t>
          </w:r>
        </w:p>
      </w:docPartBody>
    </w:docPart>
    <w:docPart>
      <w:docPartPr>
        <w:name w:val="1698B12171A642399EF9B7771865C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591AA-8FDE-4151-817B-5BC153F20DA5}"/>
      </w:docPartPr>
      <w:docPartBody>
        <w:p w:rsidR="001A52BF" w:rsidRDefault="0092693A" w:rsidP="0092693A">
          <w:pPr>
            <w:pStyle w:val="1698B12171A642399EF9B7771865C8DF"/>
          </w:pPr>
          <w:r w:rsidRPr="00A336B9">
            <w:rPr>
              <w:rStyle w:val="PlaceholderText"/>
            </w:rPr>
            <w:t>Problem Solving</w:t>
          </w:r>
        </w:p>
      </w:docPartBody>
    </w:docPart>
    <w:docPart>
      <w:docPartPr>
        <w:name w:val="F2EAE6F9EE254636AAE276A67FF0C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2AF33-639F-4363-BBC9-12641D61E44C}"/>
      </w:docPartPr>
      <w:docPartBody>
        <w:p w:rsidR="001A52BF" w:rsidRDefault="0092693A" w:rsidP="0092693A">
          <w:pPr>
            <w:pStyle w:val="F2EAE6F9EE254636AAE276A67FF0C278"/>
          </w:pPr>
          <w:r>
            <w:t>10</w:t>
          </w:r>
          <w:r w:rsidRPr="00A336B9">
            <w:rPr>
              <w:rStyle w:val="PlaceholderText"/>
            </w:rPr>
            <w:t>/10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"/>
    <w:charset w:val="00"/>
    <w:family w:val="swiss"/>
    <w:pitch w:val="variable"/>
    <w:sig w:usb0="00000001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93A"/>
    <w:rsid w:val="001A52BF"/>
    <w:rsid w:val="00383BFD"/>
    <w:rsid w:val="0092693A"/>
    <w:rsid w:val="009C38E5"/>
    <w:rsid w:val="00C5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693A"/>
    <w:rPr>
      <w:color w:val="808080"/>
    </w:rPr>
  </w:style>
  <w:style w:type="paragraph" w:customStyle="1" w:styleId="F1EA7C8893DD4A9F8A5E6CE29DA31CEF">
    <w:name w:val="F1EA7C8893DD4A9F8A5E6CE29DA31CEF"/>
    <w:rsid w:val="0092693A"/>
  </w:style>
  <w:style w:type="paragraph" w:customStyle="1" w:styleId="A6AE17F7C1984DE1A2670B95C8259117">
    <w:name w:val="A6AE17F7C1984DE1A2670B95C8259117"/>
    <w:rsid w:val="0092693A"/>
  </w:style>
  <w:style w:type="paragraph" w:customStyle="1" w:styleId="5096D65CC1C1415899068708FFB9459E">
    <w:name w:val="5096D65CC1C1415899068708FFB9459E"/>
    <w:rsid w:val="0092693A"/>
  </w:style>
  <w:style w:type="paragraph" w:customStyle="1" w:styleId="1698B12171A642399EF9B7771865C8DF">
    <w:name w:val="1698B12171A642399EF9B7771865C8DF"/>
    <w:rsid w:val="0092693A"/>
  </w:style>
  <w:style w:type="paragraph" w:customStyle="1" w:styleId="F2EAE6F9EE254636AAE276A67FF0C278">
    <w:name w:val="F2EAE6F9EE254636AAE276A67FF0C278"/>
    <w:rsid w:val="0092693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693A"/>
    <w:rPr>
      <w:color w:val="808080"/>
    </w:rPr>
  </w:style>
  <w:style w:type="paragraph" w:customStyle="1" w:styleId="F1EA7C8893DD4A9F8A5E6CE29DA31CEF">
    <w:name w:val="F1EA7C8893DD4A9F8A5E6CE29DA31CEF"/>
    <w:rsid w:val="0092693A"/>
  </w:style>
  <w:style w:type="paragraph" w:customStyle="1" w:styleId="A6AE17F7C1984DE1A2670B95C8259117">
    <w:name w:val="A6AE17F7C1984DE1A2670B95C8259117"/>
    <w:rsid w:val="0092693A"/>
  </w:style>
  <w:style w:type="paragraph" w:customStyle="1" w:styleId="5096D65CC1C1415899068708FFB9459E">
    <w:name w:val="5096D65CC1C1415899068708FFB9459E"/>
    <w:rsid w:val="0092693A"/>
  </w:style>
  <w:style w:type="paragraph" w:customStyle="1" w:styleId="1698B12171A642399EF9B7771865C8DF">
    <w:name w:val="1698B12171A642399EF9B7771865C8DF"/>
    <w:rsid w:val="0092693A"/>
  </w:style>
  <w:style w:type="paragraph" w:customStyle="1" w:styleId="F2EAE6F9EE254636AAE276A67FF0C278">
    <w:name w:val="F2EAE6F9EE254636AAE276A67FF0C278"/>
    <w:rsid w:val="009269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ED4E13-7EBD-4C57-B5C7-7EF02476A0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F75F8D-8A42-4E6C-B2BE-1959C44AC34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7C19C9E3-4063-44C4-B6B8-CB2246BA00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{4E3EF1CE-7985-42D4-999A-48285A89B09D}tf67749174_win32</Template>
  <TotalTime>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2023-01-25T10:09:00Z</dcterms:created>
  <dcterms:modified xsi:type="dcterms:W3CDTF">2023-04-02T15:33:00Z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